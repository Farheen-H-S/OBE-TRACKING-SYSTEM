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95F5" w14:textId="77777777" w:rsidR="00280A4E" w:rsidRPr="00280A4E" w:rsidRDefault="00280A4E" w:rsidP="00280A4E">
      <w:r w:rsidRPr="00280A4E">
        <w:pict w14:anchorId="008A6860">
          <v:rect id="_x0000_i1092" style="width:0;height:1.5pt" o:hralign="center" o:hrstd="t" o:hr="t" fillcolor="#a0a0a0" stroked="f"/>
        </w:pict>
      </w:r>
    </w:p>
    <w:p w14:paraId="6E56AD92" w14:textId="77777777" w:rsidR="00280A4E" w:rsidRPr="00280A4E" w:rsidRDefault="00280A4E" w:rsidP="00280A4E">
      <w:r w:rsidRPr="00280A4E">
        <w:t>OBE TRACKING SYSTEM (OTS)</w:t>
      </w:r>
      <w:r w:rsidRPr="00280A4E">
        <w:br/>
        <w:t>SYSTEM OVERVIEW</w:t>
      </w:r>
    </w:p>
    <w:p w14:paraId="0E4DA484" w14:textId="77777777" w:rsidR="00280A4E" w:rsidRPr="00280A4E" w:rsidRDefault="00280A4E" w:rsidP="00280A4E">
      <w:r w:rsidRPr="00280A4E">
        <w:pict w14:anchorId="58D2E65E">
          <v:rect id="_x0000_i1093" style="width:0;height:1.5pt" o:hralign="center" o:hrstd="t" o:hr="t" fillcolor="#a0a0a0" stroked="f"/>
        </w:pict>
      </w:r>
    </w:p>
    <w:p w14:paraId="53AD13C6" w14:textId="77777777" w:rsidR="00280A4E" w:rsidRPr="00280A4E" w:rsidRDefault="00280A4E" w:rsidP="00280A4E">
      <w:pPr>
        <w:numPr>
          <w:ilvl w:val="0"/>
          <w:numId w:val="37"/>
        </w:numPr>
      </w:pPr>
      <w:r w:rsidRPr="00280A4E">
        <w:t>Project Purpose</w:t>
      </w:r>
    </w:p>
    <w:p w14:paraId="31DC7922" w14:textId="77777777" w:rsidR="00280A4E" w:rsidRPr="00280A4E" w:rsidRDefault="00280A4E" w:rsidP="00280A4E">
      <w:r w:rsidRPr="00280A4E">
        <w:t>Problem</w:t>
      </w:r>
      <w:r w:rsidRPr="00280A4E">
        <w:br/>
        <w:t>Institutes currently track CO, PO, and PSO attainment using spreadsheets and manual documents. This leads to calculation errors, delays, inconsistent logic, missing evidence, and difficulty during accreditation audits.</w:t>
      </w:r>
      <w:r w:rsidRPr="00280A4E">
        <w:br/>
        <w:t>Outcome tracking is mostly done at the end of the semester, so faculty and HODs cannot identify academic issues early.</w:t>
      </w:r>
      <w:r w:rsidRPr="00280A4E">
        <w:br/>
        <w:t>Student stress, which affects academic performance, is not formally captured or analyzed.</w:t>
      </w:r>
      <w:r w:rsidRPr="00280A4E">
        <w:br/>
        <w:t>There is no single system that combines attainment calculation, surveys, dashboards, audit logs, and accreditation reports.</w:t>
      </w:r>
    </w:p>
    <w:p w14:paraId="721FDDE6" w14:textId="77777777" w:rsidR="00280A4E" w:rsidRPr="00280A4E" w:rsidRDefault="00280A4E" w:rsidP="00280A4E">
      <w:r w:rsidRPr="00280A4E">
        <w:t>Need</w:t>
      </w:r>
      <w:r w:rsidRPr="00280A4E">
        <w:br/>
        <w:t>A centralized, secure, and automated system is required to calculate outcome attainment, track progress monthly, store evidence, provide role-based dashboards, perform backtracking analysis, and correlate stress trends with academic performance.</w:t>
      </w:r>
    </w:p>
    <w:p w14:paraId="4B90A482" w14:textId="77777777" w:rsidR="00280A4E" w:rsidRPr="00280A4E" w:rsidRDefault="00280A4E" w:rsidP="00280A4E">
      <w:r w:rsidRPr="00280A4E">
        <w:t>Benefits</w:t>
      </w:r>
    </w:p>
    <w:p w14:paraId="0703F50F" w14:textId="77777777" w:rsidR="00280A4E" w:rsidRPr="00280A4E" w:rsidRDefault="00280A4E" w:rsidP="00280A4E">
      <w:pPr>
        <w:numPr>
          <w:ilvl w:val="0"/>
          <w:numId w:val="38"/>
        </w:numPr>
      </w:pPr>
      <w:r w:rsidRPr="00280A4E">
        <w:t>Accurate and consistent attainment calculations</w:t>
      </w:r>
    </w:p>
    <w:p w14:paraId="3DDCEE28" w14:textId="77777777" w:rsidR="00280A4E" w:rsidRPr="00280A4E" w:rsidRDefault="00280A4E" w:rsidP="00280A4E">
      <w:pPr>
        <w:numPr>
          <w:ilvl w:val="0"/>
          <w:numId w:val="38"/>
        </w:numPr>
      </w:pPr>
      <w:r w:rsidRPr="00280A4E">
        <w:t>Reduced manual effort and spreadsheet dependency</w:t>
      </w:r>
    </w:p>
    <w:p w14:paraId="5FA946BA" w14:textId="77777777" w:rsidR="00280A4E" w:rsidRPr="00280A4E" w:rsidRDefault="00280A4E" w:rsidP="00280A4E">
      <w:pPr>
        <w:numPr>
          <w:ilvl w:val="0"/>
          <w:numId w:val="38"/>
        </w:numPr>
      </w:pPr>
      <w:r w:rsidRPr="00280A4E">
        <w:t>Clear traceability from PO to CO to assessments</w:t>
      </w:r>
    </w:p>
    <w:p w14:paraId="7C0B315F" w14:textId="77777777" w:rsidR="00280A4E" w:rsidRPr="00280A4E" w:rsidRDefault="00280A4E" w:rsidP="00280A4E">
      <w:pPr>
        <w:numPr>
          <w:ilvl w:val="0"/>
          <w:numId w:val="38"/>
        </w:numPr>
      </w:pPr>
      <w:r w:rsidRPr="00280A4E">
        <w:t>Early identification of low attainment areas</w:t>
      </w:r>
    </w:p>
    <w:p w14:paraId="5472079D" w14:textId="77777777" w:rsidR="00280A4E" w:rsidRPr="00280A4E" w:rsidRDefault="00280A4E" w:rsidP="00280A4E">
      <w:pPr>
        <w:numPr>
          <w:ilvl w:val="0"/>
          <w:numId w:val="38"/>
        </w:numPr>
      </w:pPr>
      <w:r w:rsidRPr="00280A4E">
        <w:t>Better academic decisions using dashboards and trends</w:t>
      </w:r>
    </w:p>
    <w:p w14:paraId="359B06D9" w14:textId="77777777" w:rsidR="00280A4E" w:rsidRPr="00280A4E" w:rsidRDefault="00280A4E" w:rsidP="00280A4E">
      <w:pPr>
        <w:numPr>
          <w:ilvl w:val="0"/>
          <w:numId w:val="38"/>
        </w:numPr>
      </w:pPr>
      <w:r w:rsidRPr="00280A4E">
        <w:t>Audit-ready reports with supporting evidence</w:t>
      </w:r>
    </w:p>
    <w:p w14:paraId="1762937E" w14:textId="77777777" w:rsidR="00280A4E" w:rsidRPr="00280A4E" w:rsidRDefault="00280A4E" w:rsidP="00280A4E">
      <w:pPr>
        <w:numPr>
          <w:ilvl w:val="0"/>
          <w:numId w:val="38"/>
        </w:numPr>
      </w:pPr>
      <w:r w:rsidRPr="00280A4E">
        <w:t>Data-backed inputs for academic improvement actions</w:t>
      </w:r>
    </w:p>
    <w:p w14:paraId="3BC10863" w14:textId="77777777" w:rsidR="00280A4E" w:rsidRDefault="00280A4E" w:rsidP="00280A4E">
      <w:r w:rsidRPr="00280A4E">
        <w:pict w14:anchorId="2DDC8688">
          <v:rect id="_x0000_i1094" style="width:0;height:1.5pt" o:hralign="center" o:hrstd="t" o:hr="t" fillcolor="#a0a0a0" stroked="f"/>
        </w:pict>
      </w:r>
    </w:p>
    <w:p w14:paraId="249008E3" w14:textId="77777777" w:rsidR="00280A4E" w:rsidRDefault="00280A4E" w:rsidP="00280A4E"/>
    <w:p w14:paraId="71CC9E9E" w14:textId="77777777" w:rsidR="00280A4E" w:rsidRDefault="00280A4E" w:rsidP="00280A4E"/>
    <w:p w14:paraId="362DA436" w14:textId="77777777" w:rsidR="00280A4E" w:rsidRPr="00280A4E" w:rsidRDefault="00280A4E" w:rsidP="00280A4E"/>
    <w:p w14:paraId="776B9FF8" w14:textId="77777777" w:rsidR="00280A4E" w:rsidRPr="00280A4E" w:rsidRDefault="00280A4E" w:rsidP="00280A4E">
      <w:pPr>
        <w:numPr>
          <w:ilvl w:val="0"/>
          <w:numId w:val="39"/>
        </w:numPr>
      </w:pPr>
      <w:r w:rsidRPr="00280A4E">
        <w:lastRenderedPageBreak/>
        <w:t>Key Users and Roles (High Level)</w:t>
      </w:r>
    </w:p>
    <w:p w14:paraId="76E4DD69" w14:textId="77777777" w:rsidR="00280A4E" w:rsidRPr="00280A4E" w:rsidRDefault="00280A4E" w:rsidP="00280A4E">
      <w:r w:rsidRPr="00280A4E">
        <w:t>Admin</w:t>
      </w:r>
      <w:r w:rsidRPr="00280A4E">
        <w:br/>
        <w:t>System setup, user and role management, audit visibility</w:t>
      </w:r>
    </w:p>
    <w:p w14:paraId="450EE9C6" w14:textId="77777777" w:rsidR="00280A4E" w:rsidRPr="00280A4E" w:rsidRDefault="00280A4E" w:rsidP="00280A4E">
      <w:r w:rsidRPr="00280A4E">
        <w:t>HOD</w:t>
      </w:r>
      <w:r w:rsidRPr="00280A4E">
        <w:br/>
        <w:t>Department-level academic control, approvals, backtracking, report oversight</w:t>
      </w:r>
    </w:p>
    <w:p w14:paraId="682B28AB" w14:textId="77777777" w:rsidR="00280A4E" w:rsidRPr="00280A4E" w:rsidRDefault="00280A4E" w:rsidP="00280A4E">
      <w:r w:rsidRPr="00280A4E">
        <w:t>Faculty</w:t>
      </w:r>
      <w:r w:rsidRPr="00280A4E">
        <w:br/>
        <w:t>Assessment data entry, CO-PO mapping for assigned courses, teaching plan tracking</w:t>
      </w:r>
    </w:p>
    <w:p w14:paraId="5AC41CDC" w14:textId="77777777" w:rsidR="00280A4E" w:rsidRPr="00280A4E" w:rsidRDefault="00280A4E" w:rsidP="00280A4E">
      <w:r w:rsidRPr="00280A4E">
        <w:t>Coordinator</w:t>
      </w:r>
      <w:r w:rsidRPr="00280A4E">
        <w:br/>
        <w:t>Verification and editing of reports before final submission</w:t>
      </w:r>
    </w:p>
    <w:p w14:paraId="3093FD9D" w14:textId="77777777" w:rsidR="00280A4E" w:rsidRPr="00280A4E" w:rsidRDefault="00280A4E" w:rsidP="00280A4E">
      <w:r w:rsidRPr="00280A4E">
        <w:t>Auditor</w:t>
      </w:r>
      <w:r w:rsidRPr="00280A4E">
        <w:br/>
        <w:t>View reports and add remarks only</w:t>
      </w:r>
    </w:p>
    <w:p w14:paraId="387533C5" w14:textId="77777777" w:rsidR="00280A4E" w:rsidRPr="00280A4E" w:rsidRDefault="00280A4E" w:rsidP="00280A4E">
      <w:r w:rsidRPr="00280A4E">
        <w:t>Student</w:t>
      </w:r>
      <w:r w:rsidRPr="00280A4E">
        <w:br/>
        <w:t>Submit survey responses using generated links</w:t>
      </w:r>
    </w:p>
    <w:p w14:paraId="034FEE34" w14:textId="77777777" w:rsidR="00280A4E" w:rsidRPr="00280A4E" w:rsidRDefault="00280A4E" w:rsidP="00280A4E">
      <w:r w:rsidRPr="00280A4E">
        <w:t>System</w:t>
      </w:r>
      <w:r w:rsidRPr="00280A4E">
        <w:br/>
        <w:t>Automatic calculations, permission enforcement, dashboard generation, audit logging</w:t>
      </w:r>
    </w:p>
    <w:p w14:paraId="2C71E801" w14:textId="77777777" w:rsidR="00280A4E" w:rsidRPr="00280A4E" w:rsidRDefault="00280A4E" w:rsidP="00280A4E">
      <w:r w:rsidRPr="00280A4E">
        <w:pict w14:anchorId="0021E14F">
          <v:rect id="_x0000_i1095" style="width:0;height:1.5pt" o:hralign="center" o:hrstd="t" o:hr="t" fillcolor="#a0a0a0" stroked="f"/>
        </w:pict>
      </w:r>
    </w:p>
    <w:p w14:paraId="28DE412A" w14:textId="77777777" w:rsidR="00280A4E" w:rsidRPr="00280A4E" w:rsidRDefault="00280A4E" w:rsidP="00280A4E">
      <w:pPr>
        <w:numPr>
          <w:ilvl w:val="0"/>
          <w:numId w:val="40"/>
        </w:numPr>
      </w:pPr>
      <w:r w:rsidRPr="00280A4E">
        <w:t>Module Summary (High Level)</w:t>
      </w:r>
    </w:p>
    <w:p w14:paraId="7176A7B8" w14:textId="77777777" w:rsidR="00280A4E" w:rsidRPr="00280A4E" w:rsidRDefault="00280A4E" w:rsidP="00280A4E">
      <w:r w:rsidRPr="00280A4E">
        <w:t>Curriculum and Master Data Management</w:t>
      </w:r>
      <w:r w:rsidRPr="00280A4E">
        <w:br/>
        <w:t>Manage academic structure, COs, POs, PSOs, and mappings</w:t>
      </w:r>
    </w:p>
    <w:p w14:paraId="700D3846" w14:textId="77777777" w:rsidR="00280A4E" w:rsidRPr="00280A4E" w:rsidRDefault="00280A4E" w:rsidP="00280A4E">
      <w:r w:rsidRPr="00280A4E">
        <w:t>Target Setting</w:t>
      </w:r>
      <w:r w:rsidRPr="00280A4E">
        <w:br/>
        <w:t>Define and approve target attainment levels</w:t>
      </w:r>
    </w:p>
    <w:p w14:paraId="4634CE24" w14:textId="77777777" w:rsidR="00280A4E" w:rsidRPr="00280A4E" w:rsidRDefault="00280A4E" w:rsidP="00280A4E">
      <w:r w:rsidRPr="00280A4E">
        <w:t>Attainment Calculation</w:t>
      </w:r>
      <w:r w:rsidRPr="00280A4E">
        <w:br/>
        <w:t>Calculate direct and indirect attainment and aggregate CO to PO to PSO</w:t>
      </w:r>
    </w:p>
    <w:p w14:paraId="72D50687" w14:textId="77777777" w:rsidR="00280A4E" w:rsidRPr="00280A4E" w:rsidRDefault="00280A4E" w:rsidP="00280A4E">
      <w:r w:rsidRPr="00280A4E">
        <w:t>Attainment Analysis</w:t>
      </w:r>
      <w:r w:rsidRPr="00280A4E">
        <w:br/>
        <w:t>Identify gaps, trends, and low attainment areas</w:t>
      </w:r>
    </w:p>
    <w:p w14:paraId="716865DF" w14:textId="77777777" w:rsidR="00280A4E" w:rsidRPr="00280A4E" w:rsidRDefault="00280A4E" w:rsidP="00280A4E">
      <w:r w:rsidRPr="00280A4E">
        <w:t>Assessment Data and Evidence</w:t>
      </w:r>
      <w:r w:rsidRPr="00280A4E">
        <w:br/>
        <w:t>Enter marks and upload supporting evidence documents</w:t>
      </w:r>
    </w:p>
    <w:p w14:paraId="4D190D87" w14:textId="77777777" w:rsidR="00280A4E" w:rsidRPr="00280A4E" w:rsidRDefault="00280A4E" w:rsidP="00280A4E">
      <w:r w:rsidRPr="00280A4E">
        <w:t>Backtracking</w:t>
      </w:r>
      <w:r w:rsidRPr="00280A4E">
        <w:br/>
        <w:t>Trace low PO attainment to COs and assessments</w:t>
      </w:r>
    </w:p>
    <w:p w14:paraId="5528D513" w14:textId="77777777" w:rsidR="00280A4E" w:rsidRPr="00280A4E" w:rsidRDefault="00280A4E" w:rsidP="00280A4E">
      <w:r w:rsidRPr="00280A4E">
        <w:lastRenderedPageBreak/>
        <w:t>Monthly Performance Tracking</w:t>
      </w:r>
      <w:r w:rsidRPr="00280A4E">
        <w:br/>
        <w:t>Store and analyze month-wise attainment snapshots</w:t>
      </w:r>
    </w:p>
    <w:p w14:paraId="1A831C5C" w14:textId="77777777" w:rsidR="00280A4E" w:rsidRPr="00280A4E" w:rsidRDefault="00280A4E" w:rsidP="00280A4E">
      <w:r w:rsidRPr="00280A4E">
        <w:t>Dashboards and Visualization</w:t>
      </w:r>
      <w:r w:rsidRPr="00280A4E">
        <w:br/>
        <w:t>Display attainment status, trends, stress analysis, and alerts</w:t>
      </w:r>
    </w:p>
    <w:p w14:paraId="32E3C2D3" w14:textId="77777777" w:rsidR="00280A4E" w:rsidRPr="00280A4E" w:rsidRDefault="00280A4E" w:rsidP="00280A4E">
      <w:r w:rsidRPr="00280A4E">
        <w:t>Report Generation</w:t>
      </w:r>
      <w:r w:rsidRPr="00280A4E">
        <w:br/>
        <w:t>Generate DAC, CIS, attainment, backtracking, and stress reports</w:t>
      </w:r>
    </w:p>
    <w:p w14:paraId="66B5E47A" w14:textId="77777777" w:rsidR="00280A4E" w:rsidRPr="00280A4E" w:rsidRDefault="00280A4E" w:rsidP="00280A4E">
      <w:r w:rsidRPr="00280A4E">
        <w:t>Survey Management</w:t>
      </w:r>
      <w:r w:rsidRPr="00280A4E">
        <w:br/>
        <w:t>Create and manage anonymous and identified surveys</w:t>
      </w:r>
    </w:p>
    <w:p w14:paraId="6B0B15A0" w14:textId="77777777" w:rsidR="00280A4E" w:rsidRPr="00280A4E" w:rsidRDefault="00280A4E" w:rsidP="00280A4E">
      <w:r w:rsidRPr="00280A4E">
        <w:t>Stress Analysis</w:t>
      </w:r>
      <w:r w:rsidRPr="00280A4E">
        <w:br/>
        <w:t>Analyze stress trends and correlate with attainment</w:t>
      </w:r>
    </w:p>
    <w:p w14:paraId="23499E40" w14:textId="77777777" w:rsidR="00280A4E" w:rsidRPr="00280A4E" w:rsidRDefault="00280A4E" w:rsidP="00280A4E">
      <w:r w:rsidRPr="00280A4E">
        <w:t>RBAC and Audit</w:t>
      </w:r>
      <w:r w:rsidRPr="00280A4E">
        <w:br/>
        <w:t>User access control and audit trail maintenance</w:t>
      </w:r>
    </w:p>
    <w:p w14:paraId="5A48D24B" w14:textId="77777777" w:rsidR="00280A4E" w:rsidRPr="00280A4E" w:rsidRDefault="00280A4E" w:rsidP="00280A4E">
      <w:r w:rsidRPr="00280A4E">
        <w:t>System Configuration</w:t>
      </w:r>
      <w:r w:rsidRPr="00280A4E">
        <w:br/>
        <w:t>Configure formulas, weightages, thresholds, and report formats</w:t>
      </w:r>
    </w:p>
    <w:p w14:paraId="36B8674E" w14:textId="77777777" w:rsidR="00280A4E" w:rsidRPr="00280A4E" w:rsidRDefault="00280A4E" w:rsidP="00280A4E">
      <w:r w:rsidRPr="00280A4E">
        <w:pict w14:anchorId="2ECD3545">
          <v:rect id="_x0000_i1096" style="width:0;height:1.5pt" o:hralign="center" o:hrstd="t" o:hr="t" fillcolor="#a0a0a0" stroked="f"/>
        </w:pict>
      </w:r>
    </w:p>
    <w:p w14:paraId="5B5FEFEE" w14:textId="77777777" w:rsidR="00280A4E" w:rsidRPr="00280A4E" w:rsidRDefault="00280A4E" w:rsidP="00280A4E">
      <w:pPr>
        <w:numPr>
          <w:ilvl w:val="0"/>
          <w:numId w:val="41"/>
        </w:numPr>
      </w:pPr>
      <w:r w:rsidRPr="00280A4E">
        <w:t>Technical Stack (Finalized)</w:t>
      </w:r>
    </w:p>
    <w:p w14:paraId="0A845A13" w14:textId="7A9396D0" w:rsidR="00280A4E" w:rsidRPr="00280A4E" w:rsidRDefault="00280A4E" w:rsidP="00280A4E">
      <w:r w:rsidRPr="00280A4E">
        <w:t>Frontend</w:t>
      </w:r>
      <w:r w:rsidRPr="00280A4E">
        <w:br/>
        <w:t>• React</w:t>
      </w:r>
      <w:r w:rsidRPr="00280A4E">
        <w:br/>
        <w:t>• Bootstrap (for responsive UI)</w:t>
      </w:r>
      <w:r>
        <w:t xml:space="preserve"> - optional</w:t>
      </w:r>
    </w:p>
    <w:p w14:paraId="128051DD" w14:textId="77777777" w:rsidR="00280A4E" w:rsidRPr="00280A4E" w:rsidRDefault="00280A4E" w:rsidP="00280A4E">
      <w:r w:rsidRPr="00280A4E">
        <w:t>Backend</w:t>
      </w:r>
      <w:r w:rsidRPr="00280A4E">
        <w:br/>
        <w:t>• Python</w:t>
      </w:r>
      <w:r w:rsidRPr="00280A4E">
        <w:br/>
        <w:t>• Django</w:t>
      </w:r>
      <w:r w:rsidRPr="00280A4E">
        <w:br/>
        <w:t>• Django REST Framework</w:t>
      </w:r>
    </w:p>
    <w:p w14:paraId="5FD13F49" w14:textId="77777777" w:rsidR="00280A4E" w:rsidRPr="00280A4E" w:rsidRDefault="00280A4E" w:rsidP="00280A4E">
      <w:r w:rsidRPr="00280A4E">
        <w:t>Database</w:t>
      </w:r>
      <w:r w:rsidRPr="00280A4E">
        <w:br/>
        <w:t>• SQLite (dummy and academic data)</w:t>
      </w:r>
    </w:p>
    <w:p w14:paraId="7975AF9A" w14:textId="77777777" w:rsidR="00280A4E" w:rsidRPr="00280A4E" w:rsidRDefault="00280A4E" w:rsidP="00280A4E">
      <w:r w:rsidRPr="00280A4E">
        <w:t>API</w:t>
      </w:r>
      <w:r w:rsidRPr="00280A4E">
        <w:br/>
        <w:t>• RESTful APIs</w:t>
      </w:r>
      <w:r w:rsidRPr="00280A4E">
        <w:br/>
        <w:t>• JSON format</w:t>
      </w:r>
      <w:r w:rsidRPr="00280A4E">
        <w:br/>
        <w:t>• Tested using Postman</w:t>
      </w:r>
    </w:p>
    <w:p w14:paraId="32DEB037" w14:textId="77777777" w:rsidR="00280A4E" w:rsidRPr="00280A4E" w:rsidRDefault="00280A4E" w:rsidP="00280A4E">
      <w:r w:rsidRPr="00280A4E">
        <w:t>Authentication and Access</w:t>
      </w:r>
      <w:r w:rsidRPr="00280A4E">
        <w:br/>
        <w:t>• JWT-based authentication for system users</w:t>
      </w:r>
      <w:r w:rsidRPr="00280A4E">
        <w:br/>
        <w:t>• Token-based access for survey submission</w:t>
      </w:r>
    </w:p>
    <w:p w14:paraId="241AFED5" w14:textId="77777777" w:rsidR="00280A4E" w:rsidRPr="00280A4E" w:rsidRDefault="00280A4E" w:rsidP="00280A4E">
      <w:r w:rsidRPr="00280A4E">
        <w:lastRenderedPageBreak/>
        <w:t>Visualization</w:t>
      </w:r>
      <w:r w:rsidRPr="00280A4E">
        <w:br/>
        <w:t>• Google Charts for attainment and stress analysis</w:t>
      </w:r>
    </w:p>
    <w:p w14:paraId="3AAEE47B" w14:textId="77777777" w:rsidR="00280A4E" w:rsidRPr="00280A4E" w:rsidRDefault="00280A4E" w:rsidP="00280A4E">
      <w:r w:rsidRPr="00280A4E">
        <w:t>Notifications</w:t>
      </w:r>
      <w:r w:rsidRPr="00280A4E">
        <w:br/>
        <w:t>• In-system notifications (database based)</w:t>
      </w:r>
      <w:r w:rsidRPr="00280A4E">
        <w:br/>
        <w:t>• Email notifications using Django SMTP</w:t>
      </w:r>
    </w:p>
    <w:p w14:paraId="628017E0" w14:textId="77777777" w:rsidR="00280A4E" w:rsidRPr="00280A4E" w:rsidRDefault="00280A4E" w:rsidP="00280A4E">
      <w:r w:rsidRPr="00280A4E">
        <w:t>Deployment</w:t>
      </w:r>
      <w:r w:rsidRPr="00280A4E">
        <w:br/>
        <w:t>• Render (free tier)</w:t>
      </w:r>
    </w:p>
    <w:p w14:paraId="6720DA5E" w14:textId="77777777" w:rsidR="00280A4E" w:rsidRPr="00280A4E" w:rsidRDefault="00280A4E" w:rsidP="00280A4E">
      <w:r w:rsidRPr="00280A4E">
        <w:t>Testing</w:t>
      </w:r>
      <w:r w:rsidRPr="00280A4E">
        <w:br/>
        <w:t>• Manual testing</w:t>
      </w:r>
      <w:r w:rsidRPr="00280A4E">
        <w:br/>
        <w:t>• API testing using Postman</w:t>
      </w:r>
      <w:r w:rsidRPr="00280A4E">
        <w:br/>
        <w:t>• Documented test cases</w:t>
      </w:r>
    </w:p>
    <w:p w14:paraId="72663ADC" w14:textId="77777777" w:rsidR="00280A4E" w:rsidRPr="00280A4E" w:rsidRDefault="00280A4E" w:rsidP="00280A4E">
      <w:r w:rsidRPr="00280A4E">
        <w:t>Version Control</w:t>
      </w:r>
      <w:r w:rsidRPr="00280A4E">
        <w:br/>
        <w:t>• Git</w:t>
      </w:r>
      <w:r w:rsidRPr="00280A4E">
        <w:br/>
        <w:t>• GitHub</w:t>
      </w:r>
    </w:p>
    <w:p w14:paraId="56ED0DA5" w14:textId="77777777" w:rsidR="00280A4E" w:rsidRPr="00280A4E" w:rsidRDefault="00280A4E" w:rsidP="00280A4E">
      <w:r w:rsidRPr="00280A4E">
        <w:t>Environment Management</w:t>
      </w:r>
      <w:r w:rsidRPr="00280A4E">
        <w:br/>
        <w:t>• Python virtual environment</w:t>
      </w:r>
      <w:r w:rsidRPr="00280A4E">
        <w:br/>
        <w:t xml:space="preserve">• Environment variables </w:t>
      </w:r>
      <w:proofErr w:type="gramStart"/>
      <w:r w:rsidRPr="00280A4E">
        <w:t>using .env</w:t>
      </w:r>
      <w:proofErr w:type="gramEnd"/>
    </w:p>
    <w:p w14:paraId="5F31595E" w14:textId="77777777" w:rsidR="00280A4E" w:rsidRPr="00280A4E" w:rsidRDefault="00280A4E" w:rsidP="00280A4E">
      <w:r w:rsidRPr="00280A4E">
        <w:pict w14:anchorId="118159EF">
          <v:rect id="_x0000_i1097" style="width:0;height:1.5pt" o:hralign="center" o:hrstd="t" o:hr="t" fillcolor="#a0a0a0" stroked="f"/>
        </w:pict>
      </w:r>
    </w:p>
    <w:p w14:paraId="033E509B" w14:textId="77777777" w:rsidR="00280A4E" w:rsidRPr="00280A4E" w:rsidRDefault="00280A4E" w:rsidP="00280A4E">
      <w:pPr>
        <w:numPr>
          <w:ilvl w:val="0"/>
          <w:numId w:val="42"/>
        </w:numPr>
      </w:pPr>
      <w:r w:rsidRPr="00280A4E">
        <w:t>Data Flow (Simple)</w:t>
      </w:r>
    </w:p>
    <w:p w14:paraId="08A6FB8A" w14:textId="77777777" w:rsidR="00280A4E" w:rsidRPr="00280A4E" w:rsidRDefault="00280A4E" w:rsidP="00280A4E">
      <w:r w:rsidRPr="00280A4E">
        <w:t>Faculty enter assessment marks and upload evidence.</w:t>
      </w:r>
      <w:r w:rsidRPr="00280A4E">
        <w:br/>
        <w:t>Students submit survey responses using generated links.</w:t>
      </w:r>
      <w:r w:rsidRPr="00280A4E">
        <w:br/>
        <w:t>The system validates access using roles and tokens.</w:t>
      </w:r>
      <w:r w:rsidRPr="00280A4E">
        <w:br/>
        <w:t>Configured mappings and targets are applied automatically.</w:t>
      </w:r>
      <w:r w:rsidRPr="00280A4E">
        <w:br/>
        <w:t>CO, PO, and PSO attainment is calculated and stored monthly.</w:t>
      </w:r>
      <w:r w:rsidRPr="00280A4E">
        <w:br/>
        <w:t>Low attainment is backtracked to COs and assessments.</w:t>
      </w:r>
      <w:r w:rsidRPr="00280A4E">
        <w:br/>
        <w:t>Dashboards and reports are generated for authorized users.</w:t>
      </w:r>
      <w:r w:rsidRPr="00280A4E">
        <w:br/>
        <w:t>All actions are recorded in audit logs.</w:t>
      </w:r>
    </w:p>
    <w:p w14:paraId="2517F149" w14:textId="560DE06F" w:rsidR="004F35CE" w:rsidRPr="00280A4E" w:rsidRDefault="00280A4E" w:rsidP="00280A4E">
      <w:r w:rsidRPr="00280A4E">
        <w:pict w14:anchorId="2A63DABA">
          <v:rect id="_x0000_i1098" style="width:0;height:1.5pt" o:hralign="center" o:hrstd="t" o:hr="t" fillcolor="#a0a0a0" stroked="f"/>
        </w:pict>
      </w:r>
    </w:p>
    <w:sectPr w:rsidR="004F35CE" w:rsidRPr="00280A4E" w:rsidSect="00B16EF6">
      <w:pgSz w:w="12240" w:h="15840"/>
      <w:pgMar w:top="1440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4B3F"/>
    <w:multiLevelType w:val="hybridMultilevel"/>
    <w:tmpl w:val="0882E3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05302E1"/>
    <w:multiLevelType w:val="hybridMultilevel"/>
    <w:tmpl w:val="4836CC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4000970"/>
    <w:multiLevelType w:val="multilevel"/>
    <w:tmpl w:val="9E2A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6317"/>
    <w:multiLevelType w:val="multilevel"/>
    <w:tmpl w:val="6554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D249B"/>
    <w:multiLevelType w:val="multilevel"/>
    <w:tmpl w:val="7C92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4673A"/>
    <w:multiLevelType w:val="hybridMultilevel"/>
    <w:tmpl w:val="C49E9A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7641DD9"/>
    <w:multiLevelType w:val="hybridMultilevel"/>
    <w:tmpl w:val="6780F5C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927129"/>
    <w:multiLevelType w:val="hybridMultilevel"/>
    <w:tmpl w:val="FD60F3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F9853D6"/>
    <w:multiLevelType w:val="multilevel"/>
    <w:tmpl w:val="0C18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55795D"/>
    <w:multiLevelType w:val="multilevel"/>
    <w:tmpl w:val="8CC4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A25A0"/>
    <w:multiLevelType w:val="hybridMultilevel"/>
    <w:tmpl w:val="D56AC1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5C3574A"/>
    <w:multiLevelType w:val="multilevel"/>
    <w:tmpl w:val="E0A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D47A5"/>
    <w:multiLevelType w:val="multilevel"/>
    <w:tmpl w:val="7EB0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E7D2B"/>
    <w:multiLevelType w:val="multilevel"/>
    <w:tmpl w:val="8236B7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81809"/>
    <w:multiLevelType w:val="hybridMultilevel"/>
    <w:tmpl w:val="8C9E09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E7A43B5"/>
    <w:multiLevelType w:val="hybridMultilevel"/>
    <w:tmpl w:val="81C4C1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23D0CD7"/>
    <w:multiLevelType w:val="multilevel"/>
    <w:tmpl w:val="9266FD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D24846"/>
    <w:multiLevelType w:val="hybridMultilevel"/>
    <w:tmpl w:val="8CBA323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A6F6429"/>
    <w:multiLevelType w:val="multilevel"/>
    <w:tmpl w:val="874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127AF"/>
    <w:multiLevelType w:val="multilevel"/>
    <w:tmpl w:val="409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3711A"/>
    <w:multiLevelType w:val="hybridMultilevel"/>
    <w:tmpl w:val="764CE2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D0C0A88"/>
    <w:multiLevelType w:val="hybridMultilevel"/>
    <w:tmpl w:val="6588AB9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D0D2D4B"/>
    <w:multiLevelType w:val="multilevel"/>
    <w:tmpl w:val="C610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B261F4"/>
    <w:multiLevelType w:val="multilevel"/>
    <w:tmpl w:val="5828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F31D2"/>
    <w:multiLevelType w:val="hybridMultilevel"/>
    <w:tmpl w:val="1A3850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803279A"/>
    <w:multiLevelType w:val="hybridMultilevel"/>
    <w:tmpl w:val="E80A62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B60411A"/>
    <w:multiLevelType w:val="hybridMultilevel"/>
    <w:tmpl w:val="9F3A09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E5947D0"/>
    <w:multiLevelType w:val="multilevel"/>
    <w:tmpl w:val="5738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4097D"/>
    <w:multiLevelType w:val="hybridMultilevel"/>
    <w:tmpl w:val="54B282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0C527CB"/>
    <w:multiLevelType w:val="multilevel"/>
    <w:tmpl w:val="A77249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0B0B4E"/>
    <w:multiLevelType w:val="hybridMultilevel"/>
    <w:tmpl w:val="AAC6EA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C0251B9"/>
    <w:multiLevelType w:val="hybridMultilevel"/>
    <w:tmpl w:val="F6A47B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CB52439"/>
    <w:multiLevelType w:val="multilevel"/>
    <w:tmpl w:val="93A8F9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660F4B"/>
    <w:multiLevelType w:val="multilevel"/>
    <w:tmpl w:val="5EB0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7069D2"/>
    <w:multiLevelType w:val="hybridMultilevel"/>
    <w:tmpl w:val="EC6EC3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21B3AB7"/>
    <w:multiLevelType w:val="multilevel"/>
    <w:tmpl w:val="6066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E003C"/>
    <w:multiLevelType w:val="multilevel"/>
    <w:tmpl w:val="5134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2E4814"/>
    <w:multiLevelType w:val="hybridMultilevel"/>
    <w:tmpl w:val="9E1AD7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D09D8C">
      <w:numFmt w:val="bullet"/>
      <w:lvlText w:val="•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6933332"/>
    <w:multiLevelType w:val="hybridMultilevel"/>
    <w:tmpl w:val="79C868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81341F0"/>
    <w:multiLevelType w:val="multilevel"/>
    <w:tmpl w:val="B76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005A8"/>
    <w:multiLevelType w:val="multilevel"/>
    <w:tmpl w:val="76CCF4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3366EB"/>
    <w:multiLevelType w:val="multilevel"/>
    <w:tmpl w:val="1740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327906">
    <w:abstractNumId w:val="4"/>
  </w:num>
  <w:num w:numId="2" w16cid:durableId="1054810847">
    <w:abstractNumId w:val="32"/>
  </w:num>
  <w:num w:numId="3" w16cid:durableId="648242612">
    <w:abstractNumId w:val="33"/>
  </w:num>
  <w:num w:numId="4" w16cid:durableId="233662466">
    <w:abstractNumId w:val="26"/>
  </w:num>
  <w:num w:numId="5" w16cid:durableId="1679842547">
    <w:abstractNumId w:val="15"/>
  </w:num>
  <w:num w:numId="6" w16cid:durableId="1209955934">
    <w:abstractNumId w:val="20"/>
  </w:num>
  <w:num w:numId="7" w16cid:durableId="480804125">
    <w:abstractNumId w:val="7"/>
  </w:num>
  <w:num w:numId="8" w16cid:durableId="1916238578">
    <w:abstractNumId w:val="30"/>
  </w:num>
  <w:num w:numId="9" w16cid:durableId="1362169687">
    <w:abstractNumId w:val="10"/>
  </w:num>
  <w:num w:numId="10" w16cid:durableId="1571306797">
    <w:abstractNumId w:val="6"/>
  </w:num>
  <w:num w:numId="11" w16cid:durableId="487207202">
    <w:abstractNumId w:val="17"/>
  </w:num>
  <w:num w:numId="12" w16cid:durableId="1412198015">
    <w:abstractNumId w:val="21"/>
  </w:num>
  <w:num w:numId="13" w16cid:durableId="1474983349">
    <w:abstractNumId w:val="31"/>
  </w:num>
  <w:num w:numId="14" w16cid:durableId="238054786">
    <w:abstractNumId w:val="25"/>
  </w:num>
  <w:num w:numId="15" w16cid:durableId="1730493641">
    <w:abstractNumId w:val="14"/>
  </w:num>
  <w:num w:numId="16" w16cid:durableId="505050833">
    <w:abstractNumId w:val="1"/>
  </w:num>
  <w:num w:numId="17" w16cid:durableId="576941510">
    <w:abstractNumId w:val="5"/>
  </w:num>
  <w:num w:numId="18" w16cid:durableId="1925990841">
    <w:abstractNumId w:val="34"/>
  </w:num>
  <w:num w:numId="19" w16cid:durableId="1136949335">
    <w:abstractNumId w:val="38"/>
  </w:num>
  <w:num w:numId="20" w16cid:durableId="330111279">
    <w:abstractNumId w:val="28"/>
  </w:num>
  <w:num w:numId="21" w16cid:durableId="738595409">
    <w:abstractNumId w:val="24"/>
  </w:num>
  <w:num w:numId="22" w16cid:durableId="1984692867">
    <w:abstractNumId w:val="0"/>
  </w:num>
  <w:num w:numId="23" w16cid:durableId="584652817">
    <w:abstractNumId w:val="37"/>
  </w:num>
  <w:num w:numId="24" w16cid:durableId="1143932710">
    <w:abstractNumId w:val="8"/>
  </w:num>
  <w:num w:numId="25" w16cid:durableId="2014410342">
    <w:abstractNumId w:val="9"/>
  </w:num>
  <w:num w:numId="26" w16cid:durableId="2079671173">
    <w:abstractNumId w:val="41"/>
  </w:num>
  <w:num w:numId="27" w16cid:durableId="294528447">
    <w:abstractNumId w:val="2"/>
  </w:num>
  <w:num w:numId="28" w16cid:durableId="1370910062">
    <w:abstractNumId w:val="19"/>
  </w:num>
  <w:num w:numId="29" w16cid:durableId="1305816107">
    <w:abstractNumId w:val="27"/>
  </w:num>
  <w:num w:numId="30" w16cid:durableId="1485469424">
    <w:abstractNumId w:val="11"/>
  </w:num>
  <w:num w:numId="31" w16cid:durableId="2014449030">
    <w:abstractNumId w:val="3"/>
  </w:num>
  <w:num w:numId="32" w16cid:durableId="2121606505">
    <w:abstractNumId w:val="35"/>
  </w:num>
  <w:num w:numId="33" w16cid:durableId="26758470">
    <w:abstractNumId w:val="39"/>
  </w:num>
  <w:num w:numId="34" w16cid:durableId="1076125212">
    <w:abstractNumId w:val="18"/>
  </w:num>
  <w:num w:numId="35" w16cid:durableId="261258233">
    <w:abstractNumId w:val="12"/>
  </w:num>
  <w:num w:numId="36" w16cid:durableId="1238052743">
    <w:abstractNumId w:val="23"/>
  </w:num>
  <w:num w:numId="37" w16cid:durableId="134221599">
    <w:abstractNumId w:val="36"/>
  </w:num>
  <w:num w:numId="38" w16cid:durableId="1592665861">
    <w:abstractNumId w:val="22"/>
  </w:num>
  <w:num w:numId="39" w16cid:durableId="968246438">
    <w:abstractNumId w:val="16"/>
  </w:num>
  <w:num w:numId="40" w16cid:durableId="752625445">
    <w:abstractNumId w:val="29"/>
  </w:num>
  <w:num w:numId="41" w16cid:durableId="1360399117">
    <w:abstractNumId w:val="40"/>
  </w:num>
  <w:num w:numId="42" w16cid:durableId="18205338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CE"/>
    <w:rsid w:val="000165D0"/>
    <w:rsid w:val="00017982"/>
    <w:rsid w:val="00023D2C"/>
    <w:rsid w:val="00024E23"/>
    <w:rsid w:val="00030BF6"/>
    <w:rsid w:val="000321AF"/>
    <w:rsid w:val="00041CF5"/>
    <w:rsid w:val="00042DDC"/>
    <w:rsid w:val="00053B37"/>
    <w:rsid w:val="00061555"/>
    <w:rsid w:val="00093BF7"/>
    <w:rsid w:val="000C5495"/>
    <w:rsid w:val="000D4EAA"/>
    <w:rsid w:val="000E1891"/>
    <w:rsid w:val="000F2AED"/>
    <w:rsid w:val="00102035"/>
    <w:rsid w:val="00130B5A"/>
    <w:rsid w:val="0014038C"/>
    <w:rsid w:val="00151F79"/>
    <w:rsid w:val="001659B5"/>
    <w:rsid w:val="00165EAF"/>
    <w:rsid w:val="001702EF"/>
    <w:rsid w:val="00177F3A"/>
    <w:rsid w:val="001A3BF4"/>
    <w:rsid w:val="001B4BFA"/>
    <w:rsid w:val="001C300B"/>
    <w:rsid w:val="001D70E9"/>
    <w:rsid w:val="00200114"/>
    <w:rsid w:val="00224D7F"/>
    <w:rsid w:val="00233D72"/>
    <w:rsid w:val="00280A4E"/>
    <w:rsid w:val="00283AE2"/>
    <w:rsid w:val="002924E3"/>
    <w:rsid w:val="002A38CB"/>
    <w:rsid w:val="002A5607"/>
    <w:rsid w:val="002C2107"/>
    <w:rsid w:val="002C542D"/>
    <w:rsid w:val="002D6CC6"/>
    <w:rsid w:val="002F48A5"/>
    <w:rsid w:val="00327A3B"/>
    <w:rsid w:val="0033126A"/>
    <w:rsid w:val="00331C25"/>
    <w:rsid w:val="00373B5E"/>
    <w:rsid w:val="003D5CC3"/>
    <w:rsid w:val="003E2DC9"/>
    <w:rsid w:val="00400140"/>
    <w:rsid w:val="004149A7"/>
    <w:rsid w:val="00442D51"/>
    <w:rsid w:val="00475BE7"/>
    <w:rsid w:val="0048066C"/>
    <w:rsid w:val="004824F9"/>
    <w:rsid w:val="004D0D59"/>
    <w:rsid w:val="004D632A"/>
    <w:rsid w:val="004E032F"/>
    <w:rsid w:val="004E2520"/>
    <w:rsid w:val="004F35CE"/>
    <w:rsid w:val="00506BE5"/>
    <w:rsid w:val="005161FA"/>
    <w:rsid w:val="00531818"/>
    <w:rsid w:val="005332C2"/>
    <w:rsid w:val="00534987"/>
    <w:rsid w:val="005350E0"/>
    <w:rsid w:val="005458F7"/>
    <w:rsid w:val="0055209A"/>
    <w:rsid w:val="005564A0"/>
    <w:rsid w:val="005639B7"/>
    <w:rsid w:val="005869D7"/>
    <w:rsid w:val="005879BF"/>
    <w:rsid w:val="005914B1"/>
    <w:rsid w:val="005A238C"/>
    <w:rsid w:val="005C4CB6"/>
    <w:rsid w:val="005C5B71"/>
    <w:rsid w:val="005F2A3D"/>
    <w:rsid w:val="00602898"/>
    <w:rsid w:val="0061660F"/>
    <w:rsid w:val="006240C2"/>
    <w:rsid w:val="00625236"/>
    <w:rsid w:val="006469BA"/>
    <w:rsid w:val="006733C6"/>
    <w:rsid w:val="00683F7E"/>
    <w:rsid w:val="006901E5"/>
    <w:rsid w:val="006E1B51"/>
    <w:rsid w:val="007068EA"/>
    <w:rsid w:val="00706A7B"/>
    <w:rsid w:val="00755B48"/>
    <w:rsid w:val="00756137"/>
    <w:rsid w:val="007638B3"/>
    <w:rsid w:val="007664F1"/>
    <w:rsid w:val="00766C2D"/>
    <w:rsid w:val="00780A98"/>
    <w:rsid w:val="00782F3C"/>
    <w:rsid w:val="00793120"/>
    <w:rsid w:val="007D4350"/>
    <w:rsid w:val="007E655D"/>
    <w:rsid w:val="007E70FF"/>
    <w:rsid w:val="00822B3B"/>
    <w:rsid w:val="00826658"/>
    <w:rsid w:val="00831819"/>
    <w:rsid w:val="00840B72"/>
    <w:rsid w:val="00841ADB"/>
    <w:rsid w:val="00851DE9"/>
    <w:rsid w:val="00855E4A"/>
    <w:rsid w:val="008726BB"/>
    <w:rsid w:val="00877203"/>
    <w:rsid w:val="0088574D"/>
    <w:rsid w:val="008A484E"/>
    <w:rsid w:val="008A682B"/>
    <w:rsid w:val="008C7E3A"/>
    <w:rsid w:val="008E6B2D"/>
    <w:rsid w:val="008F1127"/>
    <w:rsid w:val="00916CE6"/>
    <w:rsid w:val="00925F9C"/>
    <w:rsid w:val="00947F6C"/>
    <w:rsid w:val="0095289E"/>
    <w:rsid w:val="00956132"/>
    <w:rsid w:val="00960737"/>
    <w:rsid w:val="00974041"/>
    <w:rsid w:val="009A02AB"/>
    <w:rsid w:val="009A0324"/>
    <w:rsid w:val="009A25D0"/>
    <w:rsid w:val="009A655A"/>
    <w:rsid w:val="009B0B38"/>
    <w:rsid w:val="009B753E"/>
    <w:rsid w:val="009C7597"/>
    <w:rsid w:val="009E30EF"/>
    <w:rsid w:val="009E465D"/>
    <w:rsid w:val="009E5635"/>
    <w:rsid w:val="009E66C1"/>
    <w:rsid w:val="00A0246B"/>
    <w:rsid w:val="00A27DA0"/>
    <w:rsid w:val="00A35C81"/>
    <w:rsid w:val="00A5539D"/>
    <w:rsid w:val="00A7203E"/>
    <w:rsid w:val="00A74396"/>
    <w:rsid w:val="00A954A2"/>
    <w:rsid w:val="00AC102F"/>
    <w:rsid w:val="00AC374B"/>
    <w:rsid w:val="00AD5E85"/>
    <w:rsid w:val="00B03639"/>
    <w:rsid w:val="00B03851"/>
    <w:rsid w:val="00B156AA"/>
    <w:rsid w:val="00B16EF6"/>
    <w:rsid w:val="00B2614D"/>
    <w:rsid w:val="00B33AA5"/>
    <w:rsid w:val="00B515A3"/>
    <w:rsid w:val="00B7456D"/>
    <w:rsid w:val="00B805BA"/>
    <w:rsid w:val="00BD2627"/>
    <w:rsid w:val="00BE1A44"/>
    <w:rsid w:val="00BE63C3"/>
    <w:rsid w:val="00BF09D5"/>
    <w:rsid w:val="00BF674F"/>
    <w:rsid w:val="00C10A24"/>
    <w:rsid w:val="00C14722"/>
    <w:rsid w:val="00C25F7C"/>
    <w:rsid w:val="00C35157"/>
    <w:rsid w:val="00C71BBB"/>
    <w:rsid w:val="00C84D17"/>
    <w:rsid w:val="00CA3D92"/>
    <w:rsid w:val="00CC5D19"/>
    <w:rsid w:val="00CE4042"/>
    <w:rsid w:val="00CF5B40"/>
    <w:rsid w:val="00D0285D"/>
    <w:rsid w:val="00D11225"/>
    <w:rsid w:val="00D11D9B"/>
    <w:rsid w:val="00D32260"/>
    <w:rsid w:val="00D37C02"/>
    <w:rsid w:val="00D70C9F"/>
    <w:rsid w:val="00D76961"/>
    <w:rsid w:val="00D82B97"/>
    <w:rsid w:val="00D9133D"/>
    <w:rsid w:val="00D91E0D"/>
    <w:rsid w:val="00DA438B"/>
    <w:rsid w:val="00DE44E8"/>
    <w:rsid w:val="00DF7BF8"/>
    <w:rsid w:val="00E30EBB"/>
    <w:rsid w:val="00E3502C"/>
    <w:rsid w:val="00E41285"/>
    <w:rsid w:val="00E54E11"/>
    <w:rsid w:val="00E600EC"/>
    <w:rsid w:val="00E6337E"/>
    <w:rsid w:val="00E800EC"/>
    <w:rsid w:val="00E87B16"/>
    <w:rsid w:val="00E95598"/>
    <w:rsid w:val="00EA7300"/>
    <w:rsid w:val="00ED20E3"/>
    <w:rsid w:val="00F00992"/>
    <w:rsid w:val="00F10ECD"/>
    <w:rsid w:val="00F53127"/>
    <w:rsid w:val="00F723BD"/>
    <w:rsid w:val="00F9072E"/>
    <w:rsid w:val="00FA1D80"/>
    <w:rsid w:val="00FA39CB"/>
    <w:rsid w:val="00FC5251"/>
    <w:rsid w:val="00FD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D3B7"/>
  <w15:chartTrackingRefBased/>
  <w15:docId w15:val="{6EAC9E30-4240-459C-BA8C-170E81A4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5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5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5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5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5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3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4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184</cp:revision>
  <cp:lastPrinted>2025-12-06T15:24:00Z</cp:lastPrinted>
  <dcterms:created xsi:type="dcterms:W3CDTF">2025-11-25T10:46:00Z</dcterms:created>
  <dcterms:modified xsi:type="dcterms:W3CDTF">2025-12-31T08:44:00Z</dcterms:modified>
</cp:coreProperties>
</file>